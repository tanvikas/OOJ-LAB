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D6207" w14:textId="2BFE2877" w:rsidR="00310F1E" w:rsidRDefault="00310F1E" w:rsidP="00310F1E">
      <w:pPr>
        <w:pStyle w:val="NormalWeb"/>
      </w:pPr>
      <w:r>
        <w:t xml:space="preserve">Develop a Java program to create an abstract class named Shape that contains two integers and an empty method named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 xml:space="preserve">). Provide three classes named Rectangle, Triangle and Circle such that each one of the classes extends the class Shape. Each one of the classes contain only the method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>) that prints the area of the given shape.</w:t>
      </w:r>
    </w:p>
    <w:p w14:paraId="40D728B1" w14:textId="24D63344" w:rsidR="00A9204E" w:rsidRDefault="00310F1E">
      <w:r>
        <w:rPr>
          <w:noProof/>
        </w:rPr>
        <w:drawing>
          <wp:inline distT="0" distB="0" distL="0" distR="0" wp14:anchorId="48798DF2" wp14:editId="33840099">
            <wp:extent cx="5371322" cy="5560695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085" cy="5569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1E"/>
    <w:rsid w:val="00310F1E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F0DCE"/>
  <w15:chartTrackingRefBased/>
  <w15:docId w15:val="{BBFA177A-5CB0-49FC-BC46-0A3C27A2E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rmalWeb">
    <w:name w:val="Normal (Web)"/>
    <w:basedOn w:val="Normal"/>
    <w:uiPriority w:val="99"/>
    <w:semiHidden/>
    <w:unhideWhenUsed/>
    <w:rsid w:val="00310F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ent\AppData\Local\Microsoft\Office\16.0\DTS\en-US%7b89ACAE87-488F-4644-92FF-BA5D2EA6BF29%7d\%7b9478E7D9-7432-45A9-846A-1E3D4EB7508D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{9478E7D9-7432-45A9-846A-1E3D4EB7508D}TF2de6fc23-48e8-448b-960e-1bdc6e9248ab4ef8d1ac_win32-7424dd8ab5ea</Template>
  <TotalTime>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2025-11-05T06:26:00Z</dcterms:created>
  <dcterms:modified xsi:type="dcterms:W3CDTF">2025-11-05T06:27:00Z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